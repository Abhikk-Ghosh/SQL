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7CE6" w14:textId="77777777" w:rsidR="00040959" w:rsidRPr="00FD48DE" w:rsidRDefault="00040959">
      <w:pPr>
        <w:rPr>
          <w:rFonts w:cs="Times New Roman"/>
          <w:b/>
          <w:sz w:val="32"/>
          <w:szCs w:val="32"/>
        </w:rPr>
      </w:pPr>
      <w:r w:rsidRPr="00FD48DE">
        <w:rPr>
          <w:rFonts w:cs="Times New Roman"/>
          <w:b/>
          <w:sz w:val="32"/>
          <w:szCs w:val="32"/>
        </w:rPr>
        <w:t xml:space="preserve">                        </w:t>
      </w:r>
    </w:p>
    <w:p w14:paraId="66EC5440" w14:textId="77777777" w:rsidR="00DF0846" w:rsidRDefault="00550B18" w:rsidP="00DF0846">
      <w:pPr>
        <w:jc w:val="center"/>
        <w:rPr>
          <w:rFonts w:cs="Times New Roman"/>
          <w:b/>
          <w:sz w:val="32"/>
          <w:szCs w:val="32"/>
        </w:rPr>
      </w:pPr>
      <w:r w:rsidRPr="00FD48DE">
        <w:rPr>
          <w:rFonts w:cs="Times New Roman"/>
          <w:b/>
          <w:sz w:val="32"/>
          <w:szCs w:val="32"/>
        </w:rPr>
        <w:t>DBMS</w:t>
      </w:r>
    </w:p>
    <w:p w14:paraId="13690D25" w14:textId="77777777" w:rsidR="00040959" w:rsidRDefault="00040959" w:rsidP="00DF0846">
      <w:pPr>
        <w:jc w:val="center"/>
        <w:rPr>
          <w:rFonts w:cs="Times New Roman"/>
          <w:b/>
          <w:sz w:val="32"/>
          <w:szCs w:val="32"/>
        </w:rPr>
      </w:pPr>
      <w:r w:rsidRPr="00FD48DE">
        <w:rPr>
          <w:rFonts w:cs="Times New Roman"/>
          <w:b/>
          <w:sz w:val="32"/>
          <w:szCs w:val="32"/>
        </w:rPr>
        <w:t>L</w:t>
      </w:r>
      <w:r w:rsidR="00F178B0">
        <w:rPr>
          <w:rFonts w:cs="Times New Roman"/>
          <w:b/>
          <w:sz w:val="32"/>
          <w:szCs w:val="32"/>
        </w:rPr>
        <w:t>ab</w:t>
      </w:r>
      <w:r w:rsidRPr="00FD48DE">
        <w:rPr>
          <w:rFonts w:cs="Times New Roman"/>
          <w:b/>
          <w:sz w:val="32"/>
          <w:szCs w:val="32"/>
        </w:rPr>
        <w:t xml:space="preserve"> Assignment-1</w:t>
      </w:r>
    </w:p>
    <w:p w14:paraId="4029FB84" w14:textId="77777777" w:rsidR="00F178B0" w:rsidRPr="00FD48DE" w:rsidRDefault="00F178B0">
      <w:pPr>
        <w:rPr>
          <w:rFonts w:cs="Times New Roman"/>
          <w:b/>
          <w:sz w:val="32"/>
          <w:szCs w:val="32"/>
        </w:rPr>
      </w:pPr>
    </w:p>
    <w:p w14:paraId="25A2BDD6" w14:textId="77777777" w:rsidR="00040959" w:rsidRDefault="005E5364" w:rsidP="005E5364">
      <w:pPr>
        <w:numPr>
          <w:ilvl w:val="0"/>
          <w:numId w:val="7"/>
        </w:numPr>
        <w:rPr>
          <w:rFonts w:cs="Times New Roman"/>
          <w:sz w:val="28"/>
          <w:szCs w:val="28"/>
        </w:rPr>
      </w:pPr>
      <w:r w:rsidRPr="005E5364">
        <w:rPr>
          <w:rFonts w:cs="Times New Roman"/>
          <w:sz w:val="28"/>
          <w:szCs w:val="28"/>
        </w:rPr>
        <w:t xml:space="preserve">Display the </w:t>
      </w:r>
      <w:r w:rsidR="002B2795">
        <w:rPr>
          <w:rFonts w:cs="Times New Roman"/>
          <w:sz w:val="28"/>
          <w:szCs w:val="28"/>
        </w:rPr>
        <w:t xml:space="preserve">data in </w:t>
      </w:r>
      <w:r w:rsidRPr="005E5364">
        <w:rPr>
          <w:rFonts w:cs="Times New Roman"/>
          <w:sz w:val="28"/>
          <w:szCs w:val="28"/>
        </w:rPr>
        <w:t>existing default employees or emp or employee table.</w:t>
      </w:r>
    </w:p>
    <w:p w14:paraId="6D5AAE6A" w14:textId="39BA1BC9" w:rsidR="00C92CFF" w:rsidRPr="00C92CFF" w:rsidRDefault="00C92CFF" w:rsidP="00C92CFF">
      <w:pPr>
        <w:ind w:left="1080"/>
        <w:rPr>
          <w:rFonts w:cs="Times New Roman"/>
          <w:color w:val="0B769F" w:themeColor="accent4" w:themeShade="BF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QUERY: </w:t>
      </w:r>
      <w:r w:rsidRPr="00C92CFF">
        <w:rPr>
          <w:rFonts w:cs="Times New Roman"/>
          <w:color w:val="0B769F" w:themeColor="accent4" w:themeShade="BF"/>
          <w:sz w:val="28"/>
          <w:szCs w:val="28"/>
        </w:rPr>
        <w:t>select*from employee;</w:t>
      </w:r>
    </w:p>
    <w:p w14:paraId="352A1CD1" w14:textId="77777777" w:rsidR="00C92CFF" w:rsidRPr="005E5364" w:rsidRDefault="00C92CFF" w:rsidP="00C92CFF">
      <w:pPr>
        <w:ind w:left="1080"/>
        <w:rPr>
          <w:rFonts w:cs="Times New Roman"/>
          <w:sz w:val="28"/>
          <w:szCs w:val="28"/>
        </w:rPr>
      </w:pPr>
    </w:p>
    <w:p w14:paraId="6F598E23" w14:textId="77777777" w:rsidR="005E5364" w:rsidRDefault="005E5364" w:rsidP="005E5364">
      <w:pPr>
        <w:numPr>
          <w:ilvl w:val="0"/>
          <w:numId w:val="7"/>
        </w:numPr>
        <w:rPr>
          <w:rFonts w:cs="Times New Roman"/>
          <w:sz w:val="28"/>
          <w:szCs w:val="28"/>
        </w:rPr>
      </w:pPr>
      <w:r w:rsidRPr="005E5364">
        <w:rPr>
          <w:rFonts w:cs="Times New Roman"/>
          <w:sz w:val="28"/>
          <w:szCs w:val="28"/>
        </w:rPr>
        <w:t>Display the structure of the above table.</w:t>
      </w:r>
    </w:p>
    <w:p w14:paraId="3DDB93D6" w14:textId="3222C8DA" w:rsidR="00C92CFF" w:rsidRPr="00C92CFF" w:rsidRDefault="00C92CFF" w:rsidP="00C92CFF">
      <w:pPr>
        <w:ind w:left="1080"/>
        <w:rPr>
          <w:rFonts w:cs="Times New Roman"/>
          <w:color w:val="0B769F" w:themeColor="accent4" w:themeShade="BF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QUERY: </w:t>
      </w:r>
      <w:r w:rsidRPr="00C92CFF">
        <w:rPr>
          <w:rFonts w:cs="Times New Roman"/>
          <w:color w:val="0B769F" w:themeColor="accent4" w:themeShade="BF"/>
          <w:sz w:val="28"/>
          <w:szCs w:val="28"/>
        </w:rPr>
        <w:t>desc employee;</w:t>
      </w:r>
    </w:p>
    <w:p w14:paraId="7C80C424" w14:textId="77777777" w:rsidR="00C92CFF" w:rsidRPr="005E5364" w:rsidRDefault="00C92CFF" w:rsidP="00C92CFF">
      <w:pPr>
        <w:ind w:left="1080"/>
        <w:rPr>
          <w:rFonts w:cs="Times New Roman"/>
          <w:sz w:val="28"/>
          <w:szCs w:val="28"/>
        </w:rPr>
      </w:pPr>
    </w:p>
    <w:p w14:paraId="59AEB4EC" w14:textId="77777777" w:rsidR="00040959" w:rsidRDefault="00040959" w:rsidP="0085094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Create a table “</w:t>
      </w:r>
      <w:r>
        <w:rPr>
          <w:b/>
          <w:sz w:val="28"/>
          <w:szCs w:val="28"/>
        </w:rPr>
        <w:t>Student</w:t>
      </w:r>
      <w:r>
        <w:rPr>
          <w:sz w:val="28"/>
          <w:szCs w:val="28"/>
        </w:rPr>
        <w:t>” with following structure:</w:t>
      </w:r>
    </w:p>
    <w:p w14:paraId="1E5FA444" w14:textId="77777777" w:rsidR="00040959" w:rsidRDefault="00040959">
      <w:pPr>
        <w:ind w:left="360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ook w:val="0000" w:firstRow="0" w:lastRow="0" w:firstColumn="0" w:lastColumn="0" w:noHBand="0" w:noVBand="0"/>
      </w:tblPr>
      <w:tblGrid>
        <w:gridCol w:w="714"/>
        <w:gridCol w:w="916"/>
        <w:gridCol w:w="683"/>
        <w:gridCol w:w="1072"/>
        <w:gridCol w:w="870"/>
        <w:gridCol w:w="1103"/>
        <w:gridCol w:w="1445"/>
        <w:gridCol w:w="1290"/>
      </w:tblGrid>
      <w:tr w:rsidR="00AD02E1" w14:paraId="4A12F7D7" w14:textId="77777777" w:rsidTr="00335BFE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2D9912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6359C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5374FE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C0D83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F413F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56BB85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A88C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Computer</w:t>
            </w:r>
          </w:p>
          <w:p w14:paraId="20A2C46D" w14:textId="77777777" w:rsidR="00AD02E1" w:rsidRDefault="00AD02E1" w:rsidP="00DA25E0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3A9A" w14:textId="77777777" w:rsidR="00AD02E1" w:rsidRDefault="00AD02E1" w:rsidP="00DA25E0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Birthday</w:t>
            </w:r>
          </w:p>
        </w:tc>
      </w:tr>
    </w:tbl>
    <w:p w14:paraId="54BAE166" w14:textId="77777777" w:rsidR="004678EF" w:rsidRDefault="004678EF">
      <w:pPr>
        <w:ind w:left="360"/>
        <w:rPr>
          <w:b/>
          <w:sz w:val="28"/>
          <w:szCs w:val="28"/>
          <w:u w:val="single"/>
        </w:rPr>
      </w:pPr>
    </w:p>
    <w:p w14:paraId="2065EE48" w14:textId="77777777" w:rsidR="00DA25E0" w:rsidRDefault="00DA25E0">
      <w:pPr>
        <w:ind w:left="360"/>
        <w:rPr>
          <w:b/>
          <w:sz w:val="28"/>
          <w:szCs w:val="28"/>
          <w:u w:val="single"/>
        </w:rPr>
      </w:pPr>
    </w:p>
    <w:p w14:paraId="01730D09" w14:textId="77777777" w:rsidR="00DA25E0" w:rsidRDefault="00DA25E0">
      <w:pPr>
        <w:ind w:left="360"/>
        <w:rPr>
          <w:b/>
          <w:sz w:val="28"/>
          <w:szCs w:val="28"/>
          <w:u w:val="single"/>
        </w:rPr>
      </w:pPr>
    </w:p>
    <w:p w14:paraId="35C7D3AF" w14:textId="77777777" w:rsidR="00040959" w:rsidRDefault="00040959">
      <w:pPr>
        <w:ind w:left="36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Details of Attributes:-</w:t>
      </w:r>
    </w:p>
    <w:p w14:paraId="4E10AA01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Roll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45D1">
        <w:rPr>
          <w:sz w:val="28"/>
          <w:szCs w:val="28"/>
        </w:rPr>
        <w:t>Number</w:t>
      </w:r>
      <w:r>
        <w:rPr>
          <w:sz w:val="28"/>
          <w:szCs w:val="28"/>
        </w:rPr>
        <w:t xml:space="preserve"> (5)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056CDF7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 (30)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D286242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45D1">
        <w:rPr>
          <w:sz w:val="28"/>
          <w:szCs w:val="28"/>
        </w:rPr>
        <w:t>Number</w:t>
      </w:r>
      <w:r>
        <w:rPr>
          <w:sz w:val="28"/>
          <w:szCs w:val="28"/>
        </w:rPr>
        <w:t xml:space="preserve"> (5)</w:t>
      </w:r>
    </w:p>
    <w:p w14:paraId="214E5C9D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Course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 (5)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643B652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Math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E0303">
        <w:rPr>
          <w:sz w:val="28"/>
          <w:szCs w:val="28"/>
        </w:rPr>
        <w:t>Number</w:t>
      </w:r>
      <w:r>
        <w:rPr>
          <w:sz w:val="28"/>
          <w:szCs w:val="28"/>
        </w:rPr>
        <w:t xml:space="preserve"> (</w:t>
      </w:r>
      <w:r w:rsidR="008037D3">
        <w:rPr>
          <w:sz w:val="28"/>
          <w:szCs w:val="28"/>
        </w:rPr>
        <w:t>6</w:t>
      </w:r>
      <w:r>
        <w:rPr>
          <w:sz w:val="28"/>
          <w:szCs w:val="28"/>
        </w:rPr>
        <w:t xml:space="preserve">, </w:t>
      </w:r>
      <w:r w:rsidR="00C003DC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7EB645F8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Physics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E0303">
        <w:rPr>
          <w:sz w:val="28"/>
          <w:szCs w:val="28"/>
        </w:rPr>
        <w:t>Number</w:t>
      </w:r>
      <w:r>
        <w:rPr>
          <w:sz w:val="28"/>
          <w:szCs w:val="28"/>
        </w:rPr>
        <w:t xml:space="preserve"> (</w:t>
      </w:r>
      <w:r w:rsidR="008037D3">
        <w:rPr>
          <w:sz w:val="28"/>
          <w:szCs w:val="28"/>
        </w:rPr>
        <w:t>6</w:t>
      </w:r>
      <w:r>
        <w:rPr>
          <w:sz w:val="28"/>
          <w:szCs w:val="28"/>
        </w:rPr>
        <w:t xml:space="preserve">, </w:t>
      </w:r>
      <w:r w:rsidR="00C003DC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1A747A9" w14:textId="77777777" w:rsidR="00040959" w:rsidRDefault="00040959">
      <w:pPr>
        <w:ind w:left="360"/>
        <w:rPr>
          <w:sz w:val="28"/>
          <w:szCs w:val="28"/>
        </w:rPr>
      </w:pPr>
      <w:r>
        <w:rPr>
          <w:sz w:val="28"/>
          <w:szCs w:val="28"/>
        </w:rPr>
        <w:t>Computer</w:t>
      </w:r>
      <w:r>
        <w:rPr>
          <w:sz w:val="28"/>
          <w:szCs w:val="28"/>
        </w:rPr>
        <w:tab/>
      </w:r>
      <w:r w:rsidR="006E0303">
        <w:rPr>
          <w:sz w:val="28"/>
          <w:szCs w:val="28"/>
        </w:rPr>
        <w:t>Number</w:t>
      </w:r>
      <w:r>
        <w:rPr>
          <w:sz w:val="28"/>
          <w:szCs w:val="28"/>
        </w:rPr>
        <w:t xml:space="preserve"> (</w:t>
      </w:r>
      <w:r w:rsidR="008037D3">
        <w:rPr>
          <w:sz w:val="28"/>
          <w:szCs w:val="28"/>
        </w:rPr>
        <w:t>6</w:t>
      </w:r>
      <w:r>
        <w:rPr>
          <w:sz w:val="28"/>
          <w:szCs w:val="28"/>
        </w:rPr>
        <w:t xml:space="preserve">, </w:t>
      </w:r>
      <w:r w:rsidR="00C003DC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7974EEF0" w14:textId="77777777" w:rsidR="006E3122" w:rsidRDefault="006E3122">
      <w:pPr>
        <w:ind w:left="360"/>
        <w:rPr>
          <w:sz w:val="28"/>
          <w:szCs w:val="28"/>
        </w:rPr>
      </w:pPr>
      <w:r>
        <w:rPr>
          <w:sz w:val="28"/>
          <w:szCs w:val="28"/>
        </w:rPr>
        <w:t>Birthday            Date</w:t>
      </w:r>
    </w:p>
    <w:p w14:paraId="56BDD9C3" w14:textId="77777777" w:rsidR="00D44826" w:rsidRDefault="00D44826">
      <w:pPr>
        <w:ind w:left="360"/>
        <w:rPr>
          <w:sz w:val="28"/>
          <w:szCs w:val="28"/>
        </w:rPr>
      </w:pPr>
    </w:p>
    <w:p w14:paraId="7A858238" w14:textId="77777777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</w:t>
      </w:r>
      <w:r w:rsidRPr="00D44826">
        <w:rPr>
          <w:color w:val="0B769F" w:themeColor="accent4" w:themeShade="BF"/>
          <w:sz w:val="28"/>
          <w:szCs w:val="28"/>
        </w:rPr>
        <w:t xml:space="preserve">: </w:t>
      </w:r>
      <w:r w:rsidRPr="00D44826">
        <w:rPr>
          <w:color w:val="0B769F" w:themeColor="accent4" w:themeShade="BF"/>
          <w:sz w:val="28"/>
          <w:szCs w:val="28"/>
        </w:rPr>
        <w:t xml:space="preserve">create table </w:t>
      </w:r>
      <w:proofErr w:type="gramStart"/>
      <w:r w:rsidRPr="00D44826">
        <w:rPr>
          <w:color w:val="0B769F" w:themeColor="accent4" w:themeShade="BF"/>
          <w:sz w:val="28"/>
          <w:szCs w:val="28"/>
        </w:rPr>
        <w:t>student(</w:t>
      </w:r>
      <w:proofErr w:type="gramEnd"/>
    </w:p>
    <w:p w14:paraId="6EE1A00B" w14:textId="4102B2AF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>roll int primary key,</w:t>
      </w:r>
    </w:p>
    <w:p w14:paraId="60C5B005" w14:textId="609A389C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 xml:space="preserve">name </w:t>
      </w:r>
      <w:proofErr w:type="gramStart"/>
      <w:r w:rsidRPr="00D44826">
        <w:rPr>
          <w:color w:val="0B769F" w:themeColor="accent4" w:themeShade="BF"/>
          <w:sz w:val="28"/>
          <w:szCs w:val="28"/>
        </w:rPr>
        <w:t>varchar(</w:t>
      </w:r>
      <w:proofErr w:type="gramEnd"/>
      <w:r w:rsidRPr="00D44826">
        <w:rPr>
          <w:color w:val="0B769F" w:themeColor="accent4" w:themeShade="BF"/>
          <w:sz w:val="28"/>
          <w:szCs w:val="28"/>
        </w:rPr>
        <w:t>30),</w:t>
      </w:r>
    </w:p>
    <w:p w14:paraId="1AFE8A8F" w14:textId="26FF7BE6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>age int,</w:t>
      </w:r>
    </w:p>
    <w:p w14:paraId="32164227" w14:textId="038BB045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 xml:space="preserve">course </w:t>
      </w:r>
      <w:proofErr w:type="gramStart"/>
      <w:r w:rsidRPr="00D44826">
        <w:rPr>
          <w:color w:val="0B769F" w:themeColor="accent4" w:themeShade="BF"/>
          <w:sz w:val="28"/>
          <w:szCs w:val="28"/>
        </w:rPr>
        <w:t>varchar(</w:t>
      </w:r>
      <w:proofErr w:type="gramEnd"/>
      <w:r w:rsidRPr="00D44826">
        <w:rPr>
          <w:color w:val="0B769F" w:themeColor="accent4" w:themeShade="BF"/>
          <w:sz w:val="28"/>
          <w:szCs w:val="28"/>
        </w:rPr>
        <w:t>5),</w:t>
      </w:r>
    </w:p>
    <w:p w14:paraId="1AF4A078" w14:textId="188E0287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D44826">
        <w:rPr>
          <w:color w:val="0B769F" w:themeColor="accent4" w:themeShade="BF"/>
          <w:sz w:val="28"/>
          <w:szCs w:val="28"/>
        </w:rPr>
        <w:t>maths</w:t>
      </w:r>
      <w:proofErr w:type="spellEnd"/>
      <w:r w:rsidRPr="00D44826">
        <w:rPr>
          <w:color w:val="0B769F" w:themeColor="accent4" w:themeShade="BF"/>
          <w:sz w:val="28"/>
          <w:szCs w:val="28"/>
        </w:rPr>
        <w:t xml:space="preserve"> </w:t>
      </w:r>
      <w:proofErr w:type="gramStart"/>
      <w:r w:rsidRPr="00D44826">
        <w:rPr>
          <w:color w:val="0B769F" w:themeColor="accent4" w:themeShade="BF"/>
          <w:sz w:val="28"/>
          <w:szCs w:val="28"/>
        </w:rPr>
        <w:t>decimal(</w:t>
      </w:r>
      <w:proofErr w:type="gramEnd"/>
      <w:r w:rsidRPr="00D44826">
        <w:rPr>
          <w:color w:val="0B769F" w:themeColor="accent4" w:themeShade="BF"/>
          <w:sz w:val="28"/>
          <w:szCs w:val="28"/>
        </w:rPr>
        <w:t>6,2),</w:t>
      </w:r>
    </w:p>
    <w:p w14:paraId="35BCEE51" w14:textId="106D149C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 xml:space="preserve">physics </w:t>
      </w:r>
      <w:proofErr w:type="gramStart"/>
      <w:r w:rsidRPr="00D44826">
        <w:rPr>
          <w:color w:val="0B769F" w:themeColor="accent4" w:themeShade="BF"/>
          <w:sz w:val="28"/>
          <w:szCs w:val="28"/>
        </w:rPr>
        <w:t>decimal(</w:t>
      </w:r>
      <w:proofErr w:type="gramEnd"/>
      <w:r w:rsidRPr="00D44826">
        <w:rPr>
          <w:color w:val="0B769F" w:themeColor="accent4" w:themeShade="BF"/>
          <w:sz w:val="28"/>
          <w:szCs w:val="28"/>
        </w:rPr>
        <w:t>6,2),</w:t>
      </w:r>
    </w:p>
    <w:p w14:paraId="2C0F6149" w14:textId="3243706A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 xml:space="preserve">computer </w:t>
      </w:r>
      <w:proofErr w:type="gramStart"/>
      <w:r w:rsidRPr="00D44826">
        <w:rPr>
          <w:color w:val="0B769F" w:themeColor="accent4" w:themeShade="BF"/>
          <w:sz w:val="28"/>
          <w:szCs w:val="28"/>
        </w:rPr>
        <w:t>decimal(</w:t>
      </w:r>
      <w:proofErr w:type="gramEnd"/>
      <w:r w:rsidRPr="00D44826">
        <w:rPr>
          <w:color w:val="0B769F" w:themeColor="accent4" w:themeShade="BF"/>
          <w:sz w:val="28"/>
          <w:szCs w:val="28"/>
        </w:rPr>
        <w:t>6,2),</w:t>
      </w:r>
    </w:p>
    <w:p w14:paraId="6513E869" w14:textId="5FDBB595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>birthday date</w:t>
      </w:r>
    </w:p>
    <w:p w14:paraId="630F615D" w14:textId="15589EFE" w:rsidR="00D44826" w:rsidRPr="00D44826" w:rsidRDefault="00D44826" w:rsidP="00D44826">
      <w:pPr>
        <w:ind w:left="360"/>
        <w:rPr>
          <w:color w:val="0B769F" w:themeColor="accent4" w:themeShade="BF"/>
          <w:sz w:val="28"/>
          <w:szCs w:val="28"/>
        </w:rPr>
      </w:pPr>
      <w:r w:rsidRPr="00D44826">
        <w:rPr>
          <w:color w:val="0B769F" w:themeColor="accent4" w:themeShade="BF"/>
          <w:sz w:val="28"/>
          <w:szCs w:val="28"/>
        </w:rPr>
        <w:t xml:space="preserve">                </w:t>
      </w:r>
      <w:r w:rsidRPr="00D44826">
        <w:rPr>
          <w:color w:val="0B769F" w:themeColor="accent4" w:themeShade="BF"/>
          <w:sz w:val="28"/>
          <w:szCs w:val="28"/>
        </w:rPr>
        <w:t>);</w:t>
      </w:r>
    </w:p>
    <w:p w14:paraId="15FF7782" w14:textId="77777777" w:rsidR="00040959" w:rsidRDefault="00040959">
      <w:pPr>
        <w:pStyle w:val="ListParagraph"/>
        <w:rPr>
          <w:sz w:val="28"/>
          <w:szCs w:val="28"/>
        </w:rPr>
      </w:pPr>
    </w:p>
    <w:p w14:paraId="0498758C" w14:textId="77777777" w:rsidR="00AD02E1" w:rsidRDefault="00AD02E1" w:rsidP="00AD02E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r w:rsidRPr="00264808">
        <w:rPr>
          <w:b/>
          <w:sz w:val="28"/>
          <w:szCs w:val="28"/>
        </w:rPr>
        <w:t>MSc</w:t>
      </w:r>
      <w:r>
        <w:rPr>
          <w:sz w:val="28"/>
          <w:szCs w:val="28"/>
        </w:rPr>
        <w:t xml:space="preserve"> </w:t>
      </w:r>
      <w:r w:rsidRPr="00AD02E1">
        <w:rPr>
          <w:sz w:val="28"/>
          <w:szCs w:val="28"/>
          <w:u w:val="single"/>
        </w:rPr>
        <w:t xml:space="preserve">from the </w:t>
      </w:r>
      <w:r w:rsidRPr="00AD02E1">
        <w:rPr>
          <w:b/>
          <w:sz w:val="28"/>
          <w:szCs w:val="28"/>
          <w:u w:val="single"/>
        </w:rPr>
        <w:t>Student</w:t>
      </w:r>
      <w:r w:rsidRPr="00AD02E1">
        <w:rPr>
          <w:sz w:val="28"/>
          <w:szCs w:val="28"/>
          <w:u w:val="single"/>
        </w:rPr>
        <w:t xml:space="preserve"> table</w:t>
      </w:r>
      <w:r>
        <w:rPr>
          <w:sz w:val="28"/>
          <w:szCs w:val="28"/>
        </w:rPr>
        <w:t xml:space="preserve"> with the same fields and same structure but without any data.</w:t>
      </w:r>
    </w:p>
    <w:p w14:paraId="799376B6" w14:textId="4B4F8B64" w:rsidR="00D44826" w:rsidRPr="00D44826" w:rsidRDefault="00D44826" w:rsidP="00D44826">
      <w:pPr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  <w:r w:rsidRPr="00D44826">
        <w:rPr>
          <w:color w:val="0B769F" w:themeColor="accent4" w:themeShade="BF"/>
          <w:sz w:val="28"/>
          <w:szCs w:val="28"/>
        </w:rPr>
        <w:t>create table MSc as select * from student where 1=0;</w:t>
      </w:r>
    </w:p>
    <w:p w14:paraId="33B2E487" w14:textId="77777777" w:rsidR="00D44826" w:rsidRDefault="00D44826" w:rsidP="00D44826">
      <w:pPr>
        <w:ind w:left="1080"/>
        <w:rPr>
          <w:sz w:val="28"/>
          <w:szCs w:val="28"/>
        </w:rPr>
      </w:pPr>
    </w:p>
    <w:p w14:paraId="67E21BA0" w14:textId="77777777" w:rsidR="00AD02E1" w:rsidRDefault="00AD02E1" w:rsidP="00AD02E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structure of </w:t>
      </w:r>
      <w:r w:rsidRPr="00264808">
        <w:rPr>
          <w:b/>
          <w:sz w:val="28"/>
          <w:szCs w:val="28"/>
        </w:rPr>
        <w:t>MSc</w:t>
      </w:r>
      <w:r>
        <w:rPr>
          <w:sz w:val="28"/>
          <w:szCs w:val="28"/>
        </w:rPr>
        <w:t xml:space="preserve"> table.</w:t>
      </w:r>
    </w:p>
    <w:p w14:paraId="260DAB1A" w14:textId="50780C37" w:rsidR="00D44826" w:rsidRDefault="00D44826" w:rsidP="00D44826">
      <w:pPr>
        <w:ind w:left="1080"/>
        <w:rPr>
          <w:sz w:val="28"/>
          <w:szCs w:val="28"/>
        </w:rPr>
      </w:pPr>
      <w:r>
        <w:rPr>
          <w:sz w:val="28"/>
          <w:szCs w:val="28"/>
        </w:rPr>
        <w:t>QUERY:</w:t>
      </w:r>
      <w:r w:rsidRPr="00D44826">
        <w:rPr>
          <w:color w:val="0B769F" w:themeColor="accent4" w:themeShade="BF"/>
          <w:sz w:val="28"/>
          <w:szCs w:val="28"/>
        </w:rPr>
        <w:t xml:space="preserve"> </w:t>
      </w:r>
      <w:r w:rsidRPr="00D44826">
        <w:rPr>
          <w:color w:val="0B769F" w:themeColor="accent4" w:themeShade="BF"/>
          <w:sz w:val="28"/>
          <w:szCs w:val="28"/>
        </w:rPr>
        <w:t>desc MSc;</w:t>
      </w:r>
    </w:p>
    <w:p w14:paraId="388ECBC1" w14:textId="77777777" w:rsidR="00D44826" w:rsidRDefault="00D44826" w:rsidP="00D44826">
      <w:pPr>
        <w:ind w:left="1080"/>
        <w:rPr>
          <w:sz w:val="28"/>
          <w:szCs w:val="28"/>
        </w:rPr>
      </w:pPr>
    </w:p>
    <w:p w14:paraId="109CCF85" w14:textId="77777777" w:rsidR="00D44826" w:rsidRDefault="00FD48DE" w:rsidP="00FD48D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table ‘</w:t>
      </w:r>
      <w:r>
        <w:rPr>
          <w:b/>
          <w:sz w:val="28"/>
          <w:szCs w:val="28"/>
        </w:rPr>
        <w:t>MCA</w:t>
      </w:r>
      <w:r>
        <w:rPr>
          <w:sz w:val="28"/>
          <w:szCs w:val="28"/>
        </w:rPr>
        <w:t xml:space="preserve">’ </w:t>
      </w:r>
      <w:r w:rsidRPr="00633157">
        <w:rPr>
          <w:sz w:val="28"/>
          <w:szCs w:val="28"/>
          <w:u w:val="single"/>
        </w:rPr>
        <w:t xml:space="preserve">from </w:t>
      </w:r>
      <w:r>
        <w:rPr>
          <w:sz w:val="28"/>
          <w:szCs w:val="28"/>
          <w:u w:val="single"/>
        </w:rPr>
        <w:t xml:space="preserve">the </w:t>
      </w:r>
      <w:proofErr w:type="gramStart"/>
      <w:r w:rsidRPr="00AD02E1">
        <w:rPr>
          <w:b/>
          <w:sz w:val="28"/>
          <w:szCs w:val="28"/>
          <w:u w:val="single"/>
        </w:rPr>
        <w:t>Student</w:t>
      </w:r>
      <w:proofErr w:type="gramEnd"/>
      <w:r w:rsidRPr="00633157">
        <w:rPr>
          <w:sz w:val="28"/>
          <w:szCs w:val="28"/>
          <w:u w:val="single"/>
        </w:rPr>
        <w:t xml:space="preserve"> table</w:t>
      </w:r>
      <w:r>
        <w:rPr>
          <w:sz w:val="28"/>
          <w:szCs w:val="28"/>
        </w:rPr>
        <w:t xml:space="preserve"> with the same fields</w:t>
      </w:r>
      <w:r w:rsidRPr="006F0921">
        <w:rPr>
          <w:sz w:val="28"/>
          <w:szCs w:val="28"/>
        </w:rPr>
        <w:t xml:space="preserve"> </w:t>
      </w:r>
      <w:r>
        <w:rPr>
          <w:sz w:val="28"/>
          <w:szCs w:val="28"/>
        </w:rPr>
        <w:t>and same structure but without any data. Rename Course with Department and Name with First Name.</w:t>
      </w:r>
    </w:p>
    <w:p w14:paraId="76A0CA69" w14:textId="757B2453" w:rsidR="00D44826" w:rsidRPr="00D44826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  <w:r w:rsidRPr="00D44826">
        <w:rPr>
          <w:color w:val="0B769F" w:themeColor="accent4" w:themeShade="BF"/>
          <w:sz w:val="28"/>
          <w:szCs w:val="28"/>
        </w:rPr>
        <w:t xml:space="preserve">create table MCA as select roll, name as </w:t>
      </w:r>
      <w:proofErr w:type="spellStart"/>
      <w:r w:rsidRPr="00D44826">
        <w:rPr>
          <w:color w:val="0B769F" w:themeColor="accent4" w:themeShade="BF"/>
          <w:sz w:val="28"/>
          <w:szCs w:val="28"/>
        </w:rPr>
        <w:t>firstname</w:t>
      </w:r>
      <w:proofErr w:type="spellEnd"/>
      <w:r w:rsidRPr="00D44826">
        <w:rPr>
          <w:color w:val="0B769F" w:themeColor="accent4" w:themeShade="BF"/>
          <w:sz w:val="28"/>
          <w:szCs w:val="28"/>
        </w:rPr>
        <w:t xml:space="preserve">, age, course as department, </w:t>
      </w:r>
      <w:proofErr w:type="spellStart"/>
      <w:r w:rsidRPr="00D44826">
        <w:rPr>
          <w:color w:val="0B769F" w:themeColor="accent4" w:themeShade="BF"/>
          <w:sz w:val="28"/>
          <w:szCs w:val="28"/>
        </w:rPr>
        <w:t>maths</w:t>
      </w:r>
      <w:proofErr w:type="spellEnd"/>
      <w:r w:rsidRPr="00D44826">
        <w:rPr>
          <w:color w:val="0B769F" w:themeColor="accent4" w:themeShade="BF"/>
          <w:sz w:val="28"/>
          <w:szCs w:val="28"/>
        </w:rPr>
        <w:t>, physics, computer, birthday from student where 1=0;</w:t>
      </w:r>
    </w:p>
    <w:p w14:paraId="684AC9ED" w14:textId="592B8BD8" w:rsidR="00FD48DE" w:rsidRDefault="00FD48DE" w:rsidP="00D4482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8316C28" w14:textId="77777777" w:rsidR="004F51D6" w:rsidRDefault="004F51D6" w:rsidP="00FD48D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structure of </w:t>
      </w:r>
      <w:r w:rsidRPr="004F51D6">
        <w:rPr>
          <w:b/>
          <w:sz w:val="28"/>
          <w:szCs w:val="28"/>
        </w:rPr>
        <w:t>MCA</w:t>
      </w:r>
      <w:r>
        <w:rPr>
          <w:sz w:val="28"/>
          <w:szCs w:val="28"/>
        </w:rPr>
        <w:t xml:space="preserve"> table.</w:t>
      </w:r>
    </w:p>
    <w:p w14:paraId="54D942DB" w14:textId="00456524" w:rsidR="00D44826" w:rsidRDefault="00D44826" w:rsidP="00D4482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  <w:r w:rsidRPr="00D44826">
        <w:rPr>
          <w:color w:val="0B769F" w:themeColor="accent4" w:themeShade="BF"/>
          <w:sz w:val="28"/>
          <w:szCs w:val="28"/>
        </w:rPr>
        <w:t>desc MCA;</w:t>
      </w:r>
    </w:p>
    <w:p w14:paraId="486E4718" w14:textId="77777777" w:rsidR="00D44826" w:rsidRDefault="00D44826" w:rsidP="00D44826">
      <w:pPr>
        <w:pStyle w:val="ListParagraph"/>
        <w:ind w:left="1080"/>
        <w:rPr>
          <w:sz w:val="28"/>
          <w:szCs w:val="28"/>
        </w:rPr>
      </w:pPr>
    </w:p>
    <w:p w14:paraId="3B0EF2F4" w14:textId="77777777" w:rsidR="00040959" w:rsidRDefault="00040959" w:rsidP="00850941">
      <w:pPr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Insert  following</w:t>
      </w:r>
      <w:proofErr w:type="gramEnd"/>
      <w:r>
        <w:rPr>
          <w:sz w:val="28"/>
          <w:szCs w:val="28"/>
        </w:rPr>
        <w:t xml:space="preserve"> records into the </w:t>
      </w:r>
      <w:proofErr w:type="gramStart"/>
      <w:r>
        <w:rPr>
          <w:b/>
          <w:sz w:val="28"/>
          <w:szCs w:val="28"/>
        </w:rPr>
        <w:t>Student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table:-</w:t>
      </w:r>
      <w:proofErr w:type="gramEnd"/>
    </w:p>
    <w:p w14:paraId="478B4BDD" w14:textId="77777777" w:rsidR="006F0921" w:rsidRDefault="006F0921" w:rsidP="006F0921">
      <w:pPr>
        <w:ind w:left="1080"/>
        <w:rPr>
          <w:sz w:val="28"/>
          <w:szCs w:val="28"/>
        </w:rPr>
      </w:pPr>
    </w:p>
    <w:p w14:paraId="45EA333A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1, Rahul,19,BCA,79.5,67,89</w:t>
      </w:r>
      <w:r w:rsidR="006E3122">
        <w:rPr>
          <w:sz w:val="28"/>
          <w:szCs w:val="28"/>
        </w:rPr>
        <w:t>,15-jun-93</w:t>
      </w:r>
    </w:p>
    <w:p w14:paraId="44BC1F06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2,Kunal,21,BCA,68,76,59.5</w:t>
      </w:r>
      <w:r w:rsidR="006E3122">
        <w:rPr>
          <w:sz w:val="28"/>
          <w:szCs w:val="28"/>
        </w:rPr>
        <w:t>,16-aug-91</w:t>
      </w:r>
    </w:p>
    <w:p w14:paraId="7FFEF2AE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3,Aditi,20,</w:t>
      </w:r>
      <w:r w:rsidR="005C6EBC">
        <w:rPr>
          <w:sz w:val="28"/>
          <w:szCs w:val="28"/>
        </w:rPr>
        <w:t>MSc</w:t>
      </w:r>
      <w:r>
        <w:rPr>
          <w:sz w:val="28"/>
          <w:szCs w:val="28"/>
        </w:rPr>
        <w:t>,90,73,56</w:t>
      </w:r>
      <w:r w:rsidR="006E3122">
        <w:rPr>
          <w:sz w:val="28"/>
          <w:szCs w:val="28"/>
        </w:rPr>
        <w:t>,20-sep-9</w:t>
      </w:r>
      <w:r w:rsidR="00633157">
        <w:rPr>
          <w:sz w:val="28"/>
          <w:szCs w:val="28"/>
        </w:rPr>
        <w:t>2</w:t>
      </w:r>
    </w:p>
    <w:p w14:paraId="72B104AE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4,Sumit,20,MCA,57.5,78,81</w:t>
      </w:r>
      <w:r w:rsidR="006E3122">
        <w:rPr>
          <w:sz w:val="28"/>
          <w:szCs w:val="28"/>
        </w:rPr>
        <w:t>,07-dec-9</w:t>
      </w:r>
      <w:r w:rsidR="00633157">
        <w:rPr>
          <w:sz w:val="28"/>
          <w:szCs w:val="28"/>
        </w:rPr>
        <w:t>1</w:t>
      </w:r>
    </w:p>
    <w:p w14:paraId="0C0D70A3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5,Anirban,22,MCA,80,68,63</w:t>
      </w:r>
      <w:r w:rsidR="006E3122">
        <w:rPr>
          <w:sz w:val="28"/>
          <w:szCs w:val="28"/>
        </w:rPr>
        <w:t>,15-sep-9</w:t>
      </w:r>
      <w:r w:rsidR="00633157">
        <w:rPr>
          <w:sz w:val="28"/>
          <w:szCs w:val="28"/>
        </w:rPr>
        <w:t>4</w:t>
      </w:r>
    </w:p>
    <w:p w14:paraId="7AA6E691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6,Kumkum,21,BCA,72,54.5,60</w:t>
      </w:r>
      <w:r w:rsidR="006E3122">
        <w:rPr>
          <w:sz w:val="28"/>
          <w:szCs w:val="28"/>
        </w:rPr>
        <w:t>,08-feb-9</w:t>
      </w:r>
      <w:r w:rsidR="00633157">
        <w:rPr>
          <w:sz w:val="28"/>
          <w:szCs w:val="28"/>
        </w:rPr>
        <w:t>5</w:t>
      </w:r>
    </w:p>
    <w:p w14:paraId="6FE84235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7,Suman,21,BCA,91.5,32,61</w:t>
      </w:r>
      <w:r w:rsidR="006E3122">
        <w:rPr>
          <w:sz w:val="28"/>
          <w:szCs w:val="28"/>
        </w:rPr>
        <w:t>,10-mar-9</w:t>
      </w:r>
      <w:r w:rsidR="00633157">
        <w:rPr>
          <w:sz w:val="28"/>
          <w:szCs w:val="28"/>
        </w:rPr>
        <w:t>4</w:t>
      </w:r>
    </w:p>
    <w:p w14:paraId="3C40DCEC" w14:textId="77777777" w:rsidR="00040959" w:rsidRDefault="00040959">
      <w:pPr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8,Rohit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22,M</w:t>
      </w:r>
      <w:r w:rsidR="005C6EBC">
        <w:rPr>
          <w:sz w:val="28"/>
          <w:szCs w:val="28"/>
        </w:rPr>
        <w:t>Sc</w:t>
      </w:r>
      <w:proofErr w:type="gramEnd"/>
      <w:r>
        <w:rPr>
          <w:sz w:val="28"/>
          <w:szCs w:val="28"/>
        </w:rPr>
        <w:t>,85,76,92</w:t>
      </w:r>
      <w:r w:rsidR="006E3122">
        <w:rPr>
          <w:sz w:val="28"/>
          <w:szCs w:val="28"/>
        </w:rPr>
        <w:t>,19-apr-9</w:t>
      </w:r>
      <w:r w:rsidR="00633157">
        <w:rPr>
          <w:sz w:val="28"/>
          <w:szCs w:val="28"/>
        </w:rPr>
        <w:t>2</w:t>
      </w:r>
    </w:p>
    <w:p w14:paraId="2527B02E" w14:textId="69C1359B" w:rsidR="00D44826" w:rsidRDefault="00D44826" w:rsidP="00D44826">
      <w:pPr>
        <w:ind w:left="1080"/>
        <w:rPr>
          <w:sz w:val="28"/>
          <w:szCs w:val="28"/>
        </w:rPr>
      </w:pPr>
    </w:p>
    <w:p w14:paraId="47C9E936" w14:textId="77777777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  <w:r w:rsidRPr="002D3992">
        <w:rPr>
          <w:color w:val="0B769F" w:themeColor="accent4" w:themeShade="BF"/>
          <w:sz w:val="28"/>
          <w:szCs w:val="28"/>
        </w:rPr>
        <w:t>insert into student values</w:t>
      </w:r>
    </w:p>
    <w:p w14:paraId="2804A299" w14:textId="2C38D17D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(1, "Rahul", 19, "BCA", 79.5, 67, 89, "1993-06-15"),</w:t>
      </w:r>
    </w:p>
    <w:p w14:paraId="54DE8339" w14:textId="66D60895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(2, "Kunal", 21, "BCA", 68, 76, 59.5, "1991-08-16"),</w:t>
      </w:r>
    </w:p>
    <w:p w14:paraId="775D1206" w14:textId="5B9A955E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(3, "Aditi", 20, "MSc", 90, 73, 56, "1992-09-20"),</w:t>
      </w:r>
    </w:p>
    <w:p w14:paraId="488954BC" w14:textId="64D23680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(4, "Sumit", 20, "MCA", 57.5, 78, 81, "1991-12-07"),</w:t>
      </w:r>
    </w:p>
    <w:p w14:paraId="57848125" w14:textId="747C5B93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(5, "Anirban", 22, "MCA", 80, 68, 63, "1994-09-15"),</w:t>
      </w:r>
    </w:p>
    <w:p w14:paraId="115B41E9" w14:textId="115D71CE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(6, "Kumkum", 21, "BCA", 72, 54.5, 60, "1995-02-08"),</w:t>
      </w:r>
    </w:p>
    <w:p w14:paraId="74FC3679" w14:textId="799D9279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(7, "Suman", 21, "BCA", 91.5, 32, 61, "1994-03-10"),</w:t>
      </w:r>
    </w:p>
    <w:p w14:paraId="75055CAC" w14:textId="03E93506" w:rsidR="00D44826" w:rsidRPr="002D3992" w:rsidRDefault="00D44826" w:rsidP="00D44826">
      <w:pPr>
        <w:rPr>
          <w:color w:val="0B769F" w:themeColor="accent4" w:themeShade="BF"/>
          <w:sz w:val="28"/>
          <w:szCs w:val="28"/>
        </w:rPr>
      </w:pPr>
      <w:r w:rsidRPr="002D3992">
        <w:rPr>
          <w:color w:val="0B769F" w:themeColor="accent4" w:themeShade="BF"/>
          <w:sz w:val="28"/>
          <w:szCs w:val="28"/>
        </w:rPr>
        <w:t xml:space="preserve">                               </w:t>
      </w:r>
      <w:r w:rsidRPr="002D3992">
        <w:rPr>
          <w:color w:val="0B769F" w:themeColor="accent4" w:themeShade="BF"/>
          <w:sz w:val="28"/>
          <w:szCs w:val="28"/>
        </w:rPr>
        <w:t>(8, "Rohit", 22, "MSc", 85, 76, 92, "1992-04-19");</w:t>
      </w:r>
    </w:p>
    <w:p w14:paraId="1F681258" w14:textId="77777777" w:rsidR="00617E75" w:rsidRDefault="00617E75" w:rsidP="00617E75">
      <w:pPr>
        <w:ind w:left="1080"/>
        <w:rPr>
          <w:sz w:val="28"/>
          <w:szCs w:val="28"/>
        </w:rPr>
      </w:pPr>
    </w:p>
    <w:p w14:paraId="76946DD1" w14:textId="77777777" w:rsidR="00040959" w:rsidRDefault="00040959" w:rsidP="0085094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Display all the students’ details from </w:t>
      </w:r>
      <w:r w:rsidRPr="00264808">
        <w:rPr>
          <w:b/>
          <w:sz w:val="28"/>
          <w:szCs w:val="28"/>
        </w:rPr>
        <w:t xml:space="preserve">Student </w:t>
      </w:r>
      <w:r>
        <w:rPr>
          <w:sz w:val="28"/>
          <w:szCs w:val="28"/>
        </w:rPr>
        <w:t>table.</w:t>
      </w:r>
    </w:p>
    <w:p w14:paraId="6C7055C3" w14:textId="4347447A" w:rsidR="00D44826" w:rsidRDefault="00D44826" w:rsidP="00D44826">
      <w:pPr>
        <w:ind w:left="1080"/>
        <w:rPr>
          <w:sz w:val="28"/>
          <w:szCs w:val="28"/>
        </w:rPr>
      </w:pPr>
      <w:r>
        <w:rPr>
          <w:sz w:val="28"/>
          <w:szCs w:val="28"/>
        </w:rPr>
        <w:t>QUERY:</w:t>
      </w:r>
      <w:r w:rsidR="002D3992">
        <w:rPr>
          <w:sz w:val="28"/>
          <w:szCs w:val="28"/>
        </w:rPr>
        <w:t xml:space="preserve"> </w:t>
      </w:r>
      <w:r w:rsidR="002D3992" w:rsidRPr="002D3992">
        <w:rPr>
          <w:color w:val="0B769F" w:themeColor="accent4" w:themeShade="BF"/>
          <w:sz w:val="28"/>
          <w:szCs w:val="28"/>
        </w:rPr>
        <w:t>select*from student;</w:t>
      </w:r>
    </w:p>
    <w:p w14:paraId="62E66A5E" w14:textId="77777777" w:rsidR="00D44826" w:rsidRDefault="00D44826" w:rsidP="00D44826">
      <w:pPr>
        <w:ind w:left="1080"/>
        <w:rPr>
          <w:sz w:val="28"/>
          <w:szCs w:val="28"/>
        </w:rPr>
      </w:pPr>
    </w:p>
    <w:p w14:paraId="3745DF71" w14:textId="77777777" w:rsidR="00040959" w:rsidRDefault="00040959" w:rsidP="00850941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Find out the details of the students with roll no 5 from </w:t>
      </w:r>
      <w:r w:rsidRPr="00264808">
        <w:rPr>
          <w:b/>
          <w:sz w:val="28"/>
          <w:szCs w:val="28"/>
        </w:rPr>
        <w:t>Student</w:t>
      </w:r>
      <w:r>
        <w:rPr>
          <w:sz w:val="28"/>
          <w:szCs w:val="28"/>
        </w:rPr>
        <w:t xml:space="preserve"> table.</w:t>
      </w:r>
    </w:p>
    <w:p w14:paraId="5060DD63" w14:textId="2C472E9B" w:rsidR="00D44826" w:rsidRPr="002D3992" w:rsidRDefault="00D44826" w:rsidP="00D44826">
      <w:pPr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2D3992">
        <w:rPr>
          <w:sz w:val="28"/>
          <w:szCs w:val="28"/>
        </w:rPr>
        <w:t xml:space="preserve"> </w:t>
      </w:r>
      <w:r w:rsidR="002D3992" w:rsidRPr="002D3992">
        <w:rPr>
          <w:color w:val="0B769F" w:themeColor="accent4" w:themeShade="BF"/>
          <w:sz w:val="28"/>
          <w:szCs w:val="28"/>
        </w:rPr>
        <w:t>select* from studen</w:t>
      </w:r>
      <w:r w:rsidR="002D3992" w:rsidRPr="002D3992">
        <w:rPr>
          <w:color w:val="0B769F" w:themeColor="accent4" w:themeShade="BF"/>
          <w:sz w:val="28"/>
          <w:szCs w:val="28"/>
        </w:rPr>
        <w:t>t</w:t>
      </w:r>
      <w:r w:rsidR="002D3992" w:rsidRPr="002D3992">
        <w:rPr>
          <w:color w:val="0B769F" w:themeColor="accent4" w:themeShade="BF"/>
          <w:sz w:val="28"/>
          <w:szCs w:val="28"/>
        </w:rPr>
        <w:t xml:space="preserve"> where roll=5;</w:t>
      </w:r>
    </w:p>
    <w:p w14:paraId="4502267E" w14:textId="77777777" w:rsidR="00D44826" w:rsidRPr="002D3992" w:rsidRDefault="00D44826" w:rsidP="00D44826">
      <w:pPr>
        <w:ind w:left="1080"/>
        <w:rPr>
          <w:color w:val="0B769F" w:themeColor="accent4" w:themeShade="BF"/>
          <w:sz w:val="28"/>
          <w:szCs w:val="28"/>
        </w:rPr>
      </w:pPr>
    </w:p>
    <w:p w14:paraId="0E99B6EA" w14:textId="77777777" w:rsidR="00040959" w:rsidRDefault="00040959" w:rsidP="0085094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10349">
        <w:rPr>
          <w:sz w:val="28"/>
          <w:szCs w:val="28"/>
        </w:rPr>
        <w:t xml:space="preserve">Show the roll, name, marks </w:t>
      </w:r>
      <w:r w:rsidR="00B10349" w:rsidRPr="00B10349">
        <w:rPr>
          <w:sz w:val="28"/>
          <w:szCs w:val="28"/>
        </w:rPr>
        <w:t>of all subjects</w:t>
      </w:r>
      <w:r w:rsidRPr="00B10349">
        <w:rPr>
          <w:sz w:val="28"/>
          <w:szCs w:val="28"/>
        </w:rPr>
        <w:t xml:space="preserve"> for all </w:t>
      </w:r>
      <w:r w:rsidR="00B10349">
        <w:rPr>
          <w:sz w:val="28"/>
          <w:szCs w:val="28"/>
        </w:rPr>
        <w:t>s</w:t>
      </w:r>
      <w:r w:rsidRPr="00B10349">
        <w:rPr>
          <w:sz w:val="28"/>
          <w:szCs w:val="28"/>
        </w:rPr>
        <w:t xml:space="preserve">tudents from </w:t>
      </w:r>
      <w:r w:rsidRPr="00B10349">
        <w:rPr>
          <w:b/>
          <w:sz w:val="28"/>
          <w:szCs w:val="28"/>
        </w:rPr>
        <w:t>Student</w:t>
      </w:r>
      <w:r w:rsidRPr="00B10349">
        <w:rPr>
          <w:sz w:val="28"/>
          <w:szCs w:val="28"/>
        </w:rPr>
        <w:t xml:space="preserve"> table.</w:t>
      </w:r>
    </w:p>
    <w:p w14:paraId="4B926D8A" w14:textId="372A5181" w:rsidR="00D44826" w:rsidRPr="00B97DA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2D3992">
        <w:rPr>
          <w:sz w:val="28"/>
          <w:szCs w:val="28"/>
        </w:rPr>
        <w:t xml:space="preserve"> </w:t>
      </w:r>
      <w:r w:rsidR="00C92CFF" w:rsidRPr="00B97DAF">
        <w:rPr>
          <w:color w:val="0B769F" w:themeColor="accent4" w:themeShade="BF"/>
          <w:sz w:val="28"/>
          <w:szCs w:val="28"/>
        </w:rPr>
        <w:t xml:space="preserve">select roll, name, </w:t>
      </w:r>
      <w:proofErr w:type="spellStart"/>
      <w:r w:rsidR="00B97DAF" w:rsidRPr="00B97DAF">
        <w:rPr>
          <w:color w:val="0B769F" w:themeColor="accent4" w:themeShade="BF"/>
          <w:sz w:val="28"/>
          <w:szCs w:val="28"/>
        </w:rPr>
        <w:t>maths</w:t>
      </w:r>
      <w:proofErr w:type="spellEnd"/>
      <w:r w:rsidR="00B97DAF" w:rsidRPr="00B97DAF">
        <w:rPr>
          <w:color w:val="0B769F" w:themeColor="accent4" w:themeShade="BF"/>
          <w:sz w:val="28"/>
          <w:szCs w:val="28"/>
        </w:rPr>
        <w:t>, physics, computer</w:t>
      </w:r>
      <w:r w:rsidR="00C92CFF" w:rsidRPr="00B97DAF">
        <w:rPr>
          <w:color w:val="0B769F" w:themeColor="accent4" w:themeShade="BF"/>
          <w:sz w:val="28"/>
          <w:szCs w:val="28"/>
        </w:rPr>
        <w:t xml:space="preserve"> from student;</w:t>
      </w:r>
    </w:p>
    <w:p w14:paraId="798D65E3" w14:textId="77777777" w:rsidR="00D44826" w:rsidRPr="00B10349" w:rsidRDefault="00D44826" w:rsidP="00D44826">
      <w:pPr>
        <w:pStyle w:val="ListParagraph"/>
        <w:ind w:left="1080"/>
        <w:rPr>
          <w:sz w:val="28"/>
          <w:szCs w:val="28"/>
        </w:rPr>
      </w:pPr>
    </w:p>
    <w:p w14:paraId="3A0ADFB6" w14:textId="03F39C4F" w:rsidR="00040959" w:rsidRDefault="00040959" w:rsidP="0085094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Display all the student details belonging to the </w:t>
      </w:r>
      <w:r w:rsidRPr="00264808">
        <w:rPr>
          <w:b/>
          <w:sz w:val="28"/>
          <w:szCs w:val="28"/>
        </w:rPr>
        <w:t>BCA</w:t>
      </w:r>
      <w:r>
        <w:rPr>
          <w:sz w:val="28"/>
          <w:szCs w:val="28"/>
        </w:rPr>
        <w:t xml:space="preserve"> department.</w:t>
      </w:r>
    </w:p>
    <w:p w14:paraId="2196B342" w14:textId="65612797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2D3992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>select * from student where course = "BCA";</w:t>
      </w:r>
    </w:p>
    <w:p w14:paraId="33D742B0" w14:textId="77777777" w:rsidR="00D44826" w:rsidRDefault="00D44826" w:rsidP="00D44826">
      <w:pPr>
        <w:pStyle w:val="ListParagraph"/>
        <w:ind w:left="1080"/>
        <w:rPr>
          <w:sz w:val="28"/>
          <w:szCs w:val="28"/>
        </w:rPr>
      </w:pPr>
    </w:p>
    <w:p w14:paraId="4E352581" w14:textId="77777777" w:rsidR="00040959" w:rsidRDefault="00040959" w:rsidP="0085094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Insert data in the </w:t>
      </w:r>
      <w:r w:rsidR="00264808">
        <w:rPr>
          <w:sz w:val="28"/>
          <w:szCs w:val="28"/>
        </w:rPr>
        <w:t>‘</w:t>
      </w:r>
      <w:r w:rsidRPr="00264808">
        <w:rPr>
          <w:b/>
          <w:sz w:val="28"/>
          <w:szCs w:val="28"/>
        </w:rPr>
        <w:t>MCA</w:t>
      </w:r>
      <w:r w:rsidR="00264808">
        <w:rPr>
          <w:b/>
          <w:sz w:val="28"/>
          <w:szCs w:val="28"/>
        </w:rPr>
        <w:t>’</w:t>
      </w:r>
      <w:r>
        <w:rPr>
          <w:sz w:val="28"/>
          <w:szCs w:val="28"/>
        </w:rPr>
        <w:t xml:space="preserve"> table from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 where course is </w:t>
      </w:r>
      <w:r w:rsidRPr="00B145D1">
        <w:rPr>
          <w:b/>
          <w:sz w:val="28"/>
          <w:szCs w:val="28"/>
        </w:rPr>
        <w:t>MCA</w:t>
      </w:r>
      <w:r>
        <w:rPr>
          <w:sz w:val="28"/>
          <w:szCs w:val="28"/>
        </w:rPr>
        <w:t>.</w:t>
      </w:r>
    </w:p>
    <w:p w14:paraId="25784F2E" w14:textId="698DD11E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lastRenderedPageBreak/>
        <w:t>QUERY:</w:t>
      </w:r>
      <w:r w:rsidR="002D3992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 xml:space="preserve">insert into MCA select roll, name as 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firstname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 xml:space="preserve">, age, course as department, 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maths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>, physics, computer, birthday from student where course = "MCA";</w:t>
      </w:r>
    </w:p>
    <w:p w14:paraId="4880B215" w14:textId="77777777" w:rsidR="002D3992" w:rsidRDefault="002D3992" w:rsidP="00D44826">
      <w:pPr>
        <w:pStyle w:val="ListParagraph"/>
        <w:ind w:left="1080"/>
        <w:rPr>
          <w:sz w:val="28"/>
          <w:szCs w:val="28"/>
        </w:rPr>
      </w:pPr>
    </w:p>
    <w:p w14:paraId="06CE15D9" w14:textId="77777777" w:rsidR="00D44826" w:rsidRDefault="00D44826" w:rsidP="00D44826">
      <w:pPr>
        <w:pStyle w:val="ListParagraph"/>
        <w:ind w:left="1080"/>
        <w:rPr>
          <w:sz w:val="28"/>
          <w:szCs w:val="28"/>
        </w:rPr>
      </w:pPr>
    </w:p>
    <w:p w14:paraId="67EC9E47" w14:textId="77777777" w:rsidR="00B145D1" w:rsidRDefault="00B145D1" w:rsidP="0085094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Insert data in the </w:t>
      </w:r>
      <w:r w:rsidRPr="00B145D1">
        <w:rPr>
          <w:b/>
          <w:sz w:val="28"/>
          <w:szCs w:val="28"/>
        </w:rPr>
        <w:t>‘MSc’</w:t>
      </w:r>
      <w:r>
        <w:rPr>
          <w:sz w:val="28"/>
          <w:szCs w:val="28"/>
        </w:rPr>
        <w:t xml:space="preserve"> table from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 where course is </w:t>
      </w:r>
      <w:r w:rsidRPr="00B145D1">
        <w:rPr>
          <w:b/>
          <w:sz w:val="28"/>
          <w:szCs w:val="28"/>
        </w:rPr>
        <w:t>MSc</w:t>
      </w:r>
      <w:r>
        <w:rPr>
          <w:sz w:val="28"/>
          <w:szCs w:val="28"/>
        </w:rPr>
        <w:t>.</w:t>
      </w:r>
    </w:p>
    <w:p w14:paraId="59509B6E" w14:textId="385C38AF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 xml:space="preserve">insert into MSc select roll, name, age, course, 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maths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>, physics, computer, birthday from student where course = "MSc";</w:t>
      </w:r>
    </w:p>
    <w:p w14:paraId="68E91FBA" w14:textId="77777777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</w:p>
    <w:p w14:paraId="7B80F084" w14:textId="77777777" w:rsidR="00040959" w:rsidRDefault="00040959" w:rsidP="00B145D1">
      <w:pPr>
        <w:pStyle w:val="ListParagraph"/>
        <w:numPr>
          <w:ilvl w:val="0"/>
          <w:numId w:val="7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Display the structure of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and </w:t>
      </w:r>
      <w:r w:rsidRPr="00264808">
        <w:rPr>
          <w:b/>
          <w:sz w:val="28"/>
          <w:szCs w:val="28"/>
        </w:rPr>
        <w:t>‘MCA’</w:t>
      </w:r>
      <w:r>
        <w:rPr>
          <w:sz w:val="28"/>
          <w:szCs w:val="28"/>
        </w:rPr>
        <w:t xml:space="preserve"> table.</w:t>
      </w:r>
    </w:p>
    <w:p w14:paraId="23A2B348" w14:textId="1E3EFBDC" w:rsidR="00D44826" w:rsidRPr="00C92CFF" w:rsidRDefault="00D44826" w:rsidP="00D44826">
      <w:pPr>
        <w:pStyle w:val="ListParagraph"/>
        <w:tabs>
          <w:tab w:val="left" w:pos="0"/>
        </w:tabs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>desc student;</w:t>
      </w:r>
    </w:p>
    <w:p w14:paraId="4752BBA8" w14:textId="1D8D3603" w:rsidR="00C92CFF" w:rsidRPr="00C92CFF" w:rsidRDefault="00C92CFF" w:rsidP="00D44826">
      <w:pPr>
        <w:pStyle w:val="ListParagraph"/>
        <w:tabs>
          <w:tab w:val="left" w:pos="0"/>
        </w:tabs>
        <w:ind w:left="1080"/>
        <w:rPr>
          <w:color w:val="0B769F" w:themeColor="accent4" w:themeShade="BF"/>
          <w:sz w:val="28"/>
          <w:szCs w:val="28"/>
        </w:rPr>
      </w:pPr>
      <w:r w:rsidRPr="00C92CFF">
        <w:rPr>
          <w:color w:val="0B769F" w:themeColor="accent4" w:themeShade="BF"/>
          <w:sz w:val="28"/>
          <w:szCs w:val="28"/>
        </w:rPr>
        <w:t xml:space="preserve">                desc MCA;</w:t>
      </w:r>
    </w:p>
    <w:p w14:paraId="049D5363" w14:textId="77777777" w:rsidR="00D44826" w:rsidRDefault="00D44826" w:rsidP="00D44826">
      <w:pPr>
        <w:pStyle w:val="ListParagraph"/>
        <w:tabs>
          <w:tab w:val="left" w:pos="0"/>
        </w:tabs>
        <w:ind w:left="1080"/>
        <w:rPr>
          <w:sz w:val="28"/>
          <w:szCs w:val="28"/>
        </w:rPr>
      </w:pPr>
    </w:p>
    <w:p w14:paraId="1C97F948" w14:textId="77777777" w:rsidR="00040959" w:rsidRDefault="00040959" w:rsidP="0085094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Display all the details of each student in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 with Course appearing first in the display </w:t>
      </w:r>
      <w:r w:rsidR="00DB0A7F">
        <w:rPr>
          <w:sz w:val="28"/>
          <w:szCs w:val="28"/>
        </w:rPr>
        <w:t xml:space="preserve">column </w:t>
      </w:r>
      <w:r>
        <w:rPr>
          <w:sz w:val="28"/>
          <w:szCs w:val="28"/>
        </w:rPr>
        <w:t>list.</w:t>
      </w:r>
    </w:p>
    <w:p w14:paraId="3AD7AC87" w14:textId="04708F73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 xml:space="preserve">select course, roll, name, age, 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maths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>, physics, computer from student;</w:t>
      </w:r>
    </w:p>
    <w:p w14:paraId="7C40F1B0" w14:textId="77777777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</w:p>
    <w:p w14:paraId="0D430644" w14:textId="77777777" w:rsidR="00856E01" w:rsidRDefault="00040959" w:rsidP="00856E0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Update the Math marks of the student with Roll no 7 from 91 to 95</w:t>
      </w:r>
      <w:r w:rsidR="00856E01">
        <w:rPr>
          <w:sz w:val="28"/>
          <w:szCs w:val="28"/>
        </w:rPr>
        <w:t xml:space="preserve"> in the   </w:t>
      </w:r>
    </w:p>
    <w:p w14:paraId="5F5420A3" w14:textId="77777777" w:rsidR="00040959" w:rsidRDefault="00630C68" w:rsidP="00856E01">
      <w:pPr>
        <w:pStyle w:val="ListParagraph"/>
        <w:ind w:left="1080"/>
        <w:rPr>
          <w:sz w:val="28"/>
          <w:szCs w:val="28"/>
        </w:rPr>
      </w:pPr>
      <w:r>
        <w:rPr>
          <w:b/>
          <w:sz w:val="28"/>
          <w:szCs w:val="28"/>
        </w:rPr>
        <w:t>‘</w:t>
      </w:r>
      <w:r w:rsidRPr="00856E01">
        <w:rPr>
          <w:b/>
          <w:sz w:val="28"/>
          <w:szCs w:val="28"/>
        </w:rPr>
        <w:t>Student</w:t>
      </w:r>
      <w:r>
        <w:rPr>
          <w:b/>
          <w:sz w:val="28"/>
          <w:szCs w:val="28"/>
        </w:rPr>
        <w:t>’</w:t>
      </w:r>
      <w:r>
        <w:rPr>
          <w:sz w:val="28"/>
          <w:szCs w:val="28"/>
        </w:rPr>
        <w:t xml:space="preserve"> table</w:t>
      </w:r>
      <w:r w:rsidR="00856E01">
        <w:rPr>
          <w:sz w:val="28"/>
          <w:szCs w:val="28"/>
        </w:rPr>
        <w:t>.</w:t>
      </w:r>
    </w:p>
    <w:p w14:paraId="22421BF7" w14:textId="6115D8B1" w:rsidR="00D44826" w:rsidRPr="00C92CFF" w:rsidRDefault="00D44826" w:rsidP="00D44826">
      <w:pPr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 xml:space="preserve">update student set 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maths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 xml:space="preserve"> = 95 where roll = 7;</w:t>
      </w:r>
    </w:p>
    <w:p w14:paraId="36DD7CCC" w14:textId="77777777" w:rsidR="00D44826" w:rsidRPr="00D44826" w:rsidRDefault="00D44826" w:rsidP="00D44826">
      <w:pPr>
        <w:rPr>
          <w:sz w:val="28"/>
          <w:szCs w:val="28"/>
        </w:rPr>
      </w:pPr>
    </w:p>
    <w:p w14:paraId="3975076C" w14:textId="77777777" w:rsidR="007C6052" w:rsidRDefault="00040959" w:rsidP="007C60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Update the Name of the student with Roll no 4 from Sumit to Sumitava</w:t>
      </w:r>
      <w:r w:rsidR="00856E01">
        <w:rPr>
          <w:sz w:val="28"/>
          <w:szCs w:val="28"/>
        </w:rPr>
        <w:t xml:space="preserve"> </w:t>
      </w:r>
      <w:r w:rsidR="007C6052">
        <w:rPr>
          <w:sz w:val="28"/>
          <w:szCs w:val="28"/>
        </w:rPr>
        <w:t xml:space="preserve"> </w:t>
      </w:r>
    </w:p>
    <w:p w14:paraId="59AA9DE3" w14:textId="77777777" w:rsidR="00040959" w:rsidRDefault="007C6052" w:rsidP="007C605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56E01">
        <w:rPr>
          <w:sz w:val="28"/>
          <w:szCs w:val="28"/>
        </w:rPr>
        <w:t xml:space="preserve">in </w:t>
      </w:r>
      <w:r>
        <w:rPr>
          <w:sz w:val="28"/>
          <w:szCs w:val="28"/>
        </w:rPr>
        <w:t>‘</w:t>
      </w:r>
      <w:r w:rsidR="00856E01" w:rsidRPr="00856E01">
        <w:rPr>
          <w:b/>
          <w:sz w:val="28"/>
          <w:szCs w:val="28"/>
        </w:rPr>
        <w:t>MCA</w:t>
      </w:r>
      <w:r>
        <w:rPr>
          <w:b/>
          <w:sz w:val="28"/>
          <w:szCs w:val="28"/>
        </w:rPr>
        <w:t>’</w:t>
      </w:r>
      <w:r w:rsidR="00856E01">
        <w:rPr>
          <w:sz w:val="28"/>
          <w:szCs w:val="28"/>
        </w:rPr>
        <w:t xml:space="preserve"> table</w:t>
      </w:r>
      <w:r w:rsidR="00040959">
        <w:rPr>
          <w:sz w:val="28"/>
          <w:szCs w:val="28"/>
        </w:rPr>
        <w:t>.</w:t>
      </w:r>
    </w:p>
    <w:p w14:paraId="2598AC4D" w14:textId="127E5788" w:rsidR="00D44826" w:rsidRPr="00C92CFF" w:rsidRDefault="00D44826" w:rsidP="007C6052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>update student set name = "</w:t>
      </w:r>
      <w:proofErr w:type="spellStart"/>
      <w:r w:rsidR="00C92CFF" w:rsidRPr="00C92CFF">
        <w:rPr>
          <w:color w:val="0B769F" w:themeColor="accent4" w:themeShade="BF"/>
          <w:sz w:val="28"/>
          <w:szCs w:val="28"/>
        </w:rPr>
        <w:t>Sumitava</w:t>
      </w:r>
      <w:proofErr w:type="spellEnd"/>
      <w:r w:rsidR="00C92CFF" w:rsidRPr="00C92CFF">
        <w:rPr>
          <w:color w:val="0B769F" w:themeColor="accent4" w:themeShade="BF"/>
          <w:sz w:val="28"/>
          <w:szCs w:val="28"/>
        </w:rPr>
        <w:t>" where roll = 4;</w:t>
      </w:r>
    </w:p>
    <w:p w14:paraId="17A2EB0F" w14:textId="77777777" w:rsidR="00D44826" w:rsidRDefault="00D44826" w:rsidP="007C6052">
      <w:pPr>
        <w:pStyle w:val="ListParagraph"/>
        <w:ind w:left="1080"/>
        <w:rPr>
          <w:sz w:val="28"/>
          <w:szCs w:val="28"/>
        </w:rPr>
      </w:pPr>
    </w:p>
    <w:p w14:paraId="0177FDA3" w14:textId="1D665EBB" w:rsidR="00040959" w:rsidRDefault="00B145D1" w:rsidP="00D4482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Delete</w:t>
      </w:r>
      <w:r w:rsidR="00040959">
        <w:rPr>
          <w:sz w:val="28"/>
          <w:szCs w:val="28"/>
        </w:rPr>
        <w:t xml:space="preserve"> the details of the student with Roll no 2</w:t>
      </w:r>
      <w:r w:rsidR="00D338CE">
        <w:rPr>
          <w:sz w:val="28"/>
          <w:szCs w:val="28"/>
        </w:rPr>
        <w:t xml:space="preserve"> from the </w:t>
      </w:r>
      <w:r w:rsidR="00D338CE" w:rsidRPr="00D338CE">
        <w:rPr>
          <w:b/>
          <w:sz w:val="28"/>
          <w:szCs w:val="28"/>
        </w:rPr>
        <w:t>‘Student’</w:t>
      </w:r>
      <w:r w:rsidR="00D338CE">
        <w:rPr>
          <w:sz w:val="28"/>
          <w:szCs w:val="28"/>
        </w:rPr>
        <w:t xml:space="preserve"> table</w:t>
      </w:r>
      <w:r w:rsidR="00040959">
        <w:rPr>
          <w:sz w:val="28"/>
          <w:szCs w:val="28"/>
        </w:rPr>
        <w:t>.</w:t>
      </w:r>
    </w:p>
    <w:p w14:paraId="55078AD8" w14:textId="3DDBEA9F" w:rsidR="00D44826" w:rsidRPr="00C92CF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C92CFF">
        <w:rPr>
          <w:sz w:val="28"/>
          <w:szCs w:val="28"/>
        </w:rPr>
        <w:t xml:space="preserve"> </w:t>
      </w:r>
      <w:r w:rsidR="00C92CFF" w:rsidRPr="00C92CFF">
        <w:rPr>
          <w:color w:val="0B769F" w:themeColor="accent4" w:themeShade="BF"/>
          <w:sz w:val="28"/>
          <w:szCs w:val="28"/>
        </w:rPr>
        <w:t>delete from student where roll =2;</w:t>
      </w:r>
    </w:p>
    <w:p w14:paraId="456E331B" w14:textId="77777777" w:rsidR="00D44826" w:rsidRDefault="00D44826" w:rsidP="00D44826">
      <w:pPr>
        <w:pStyle w:val="ListParagraph"/>
        <w:ind w:left="1080"/>
        <w:rPr>
          <w:sz w:val="28"/>
          <w:szCs w:val="28"/>
        </w:rPr>
      </w:pPr>
    </w:p>
    <w:p w14:paraId="734A0677" w14:textId="71055312" w:rsidR="00040959" w:rsidRDefault="00040959" w:rsidP="00D4482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65CFE">
        <w:rPr>
          <w:sz w:val="28"/>
          <w:szCs w:val="28"/>
        </w:rPr>
        <w:t xml:space="preserve">Delete the details of all students from the </w:t>
      </w:r>
      <w:r w:rsidR="00D338CE">
        <w:rPr>
          <w:sz w:val="28"/>
          <w:szCs w:val="28"/>
        </w:rPr>
        <w:t>‘</w:t>
      </w:r>
      <w:r w:rsidRPr="00D338CE">
        <w:rPr>
          <w:b/>
          <w:sz w:val="28"/>
          <w:szCs w:val="28"/>
        </w:rPr>
        <w:t>Student</w:t>
      </w:r>
      <w:r w:rsidR="00D338CE">
        <w:rPr>
          <w:b/>
          <w:sz w:val="28"/>
          <w:szCs w:val="28"/>
        </w:rPr>
        <w:t>’</w:t>
      </w:r>
      <w:r w:rsidRPr="00B65CFE">
        <w:rPr>
          <w:sz w:val="28"/>
          <w:szCs w:val="28"/>
        </w:rPr>
        <w:t xml:space="preserve"> table.</w:t>
      </w:r>
    </w:p>
    <w:p w14:paraId="5FB2FF9F" w14:textId="19AD5305" w:rsidR="00D44826" w:rsidRPr="00B97DAF" w:rsidRDefault="00D44826" w:rsidP="00D44826">
      <w:pPr>
        <w:pStyle w:val="ListParagraph"/>
        <w:ind w:left="1080"/>
        <w:rPr>
          <w:color w:val="0B769F" w:themeColor="accent4" w:themeShade="BF"/>
          <w:sz w:val="28"/>
          <w:szCs w:val="28"/>
        </w:rPr>
      </w:pPr>
      <w:r>
        <w:rPr>
          <w:sz w:val="28"/>
          <w:szCs w:val="28"/>
        </w:rPr>
        <w:t>QUERY:</w:t>
      </w:r>
      <w:r w:rsidR="00B97DAF">
        <w:rPr>
          <w:sz w:val="28"/>
          <w:szCs w:val="28"/>
        </w:rPr>
        <w:t xml:space="preserve"> </w:t>
      </w:r>
      <w:r w:rsidR="00B97DAF" w:rsidRPr="00B97DAF">
        <w:rPr>
          <w:color w:val="0B769F" w:themeColor="accent4" w:themeShade="BF"/>
          <w:sz w:val="28"/>
          <w:szCs w:val="28"/>
        </w:rPr>
        <w:t>delete from student;</w:t>
      </w:r>
    </w:p>
    <w:p w14:paraId="79E70288" w14:textId="77777777" w:rsidR="00856E01" w:rsidRPr="005B1A5A" w:rsidRDefault="00856E01" w:rsidP="00604684">
      <w:pPr>
        <w:pStyle w:val="ListParagraph"/>
        <w:ind w:left="-180"/>
      </w:pPr>
      <w:r>
        <w:rPr>
          <w:sz w:val="28"/>
          <w:szCs w:val="28"/>
        </w:rPr>
        <w:t xml:space="preserve">             </w:t>
      </w:r>
    </w:p>
    <w:p w14:paraId="2E591803" w14:textId="77777777" w:rsidR="005B1A5A" w:rsidRDefault="005B1A5A" w:rsidP="005B1A5A">
      <w:pPr>
        <w:pStyle w:val="ListParagraph"/>
        <w:rPr>
          <w:sz w:val="28"/>
          <w:szCs w:val="28"/>
        </w:rPr>
      </w:pPr>
    </w:p>
    <w:sectPr w:rsidR="005B1A5A" w:rsidSect="00B61B9D">
      <w:pgSz w:w="12240" w:h="15840"/>
      <w:pgMar w:top="900" w:right="1170" w:bottom="630" w:left="1170" w:header="720" w:footer="720" w:gutter="0"/>
      <w:pgBorders>
        <w:top w:val="thinThickSmallGap" w:sz="24" w:space="21" w:color="auto"/>
        <w:left w:val="thinThickSmallGap" w:sz="24" w:space="31" w:color="auto"/>
        <w:bottom w:val="thickThinSmallGap" w:sz="24" w:space="16" w:color="auto"/>
        <w:right w:val="thickThinSmallGap" w:sz="2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6875" w14:textId="77777777" w:rsidR="00F355E0" w:rsidRDefault="00F355E0" w:rsidP="00B145D1">
      <w:r>
        <w:separator/>
      </w:r>
    </w:p>
  </w:endnote>
  <w:endnote w:type="continuationSeparator" w:id="0">
    <w:p w14:paraId="09D78C2E" w14:textId="77777777" w:rsidR="00F355E0" w:rsidRDefault="00F355E0" w:rsidP="00B1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9581" w14:textId="77777777" w:rsidR="00F355E0" w:rsidRDefault="00F355E0" w:rsidP="00B145D1">
      <w:r>
        <w:separator/>
      </w:r>
    </w:p>
  </w:footnote>
  <w:footnote w:type="continuationSeparator" w:id="0">
    <w:p w14:paraId="47F25388" w14:textId="77777777" w:rsidR="00F355E0" w:rsidRDefault="00F355E0" w:rsidP="00B14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7905589"/>
    <w:multiLevelType w:val="hybridMultilevel"/>
    <w:tmpl w:val="1EDA0E4A"/>
    <w:lvl w:ilvl="0" w:tplc="D0060DDC">
      <w:start w:val="16"/>
      <w:numFmt w:val="decimal"/>
      <w:lvlText w:val="%1."/>
      <w:lvlJc w:val="left"/>
      <w:pPr>
        <w:ind w:left="82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7987278"/>
    <w:multiLevelType w:val="hybridMultilevel"/>
    <w:tmpl w:val="4614007C"/>
    <w:lvl w:ilvl="0" w:tplc="00000002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36086"/>
    <w:multiLevelType w:val="hybridMultilevel"/>
    <w:tmpl w:val="472A6404"/>
    <w:lvl w:ilvl="0" w:tplc="543AD1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46036F"/>
    <w:multiLevelType w:val="hybridMultilevel"/>
    <w:tmpl w:val="CCBAA6FA"/>
    <w:lvl w:ilvl="0" w:tplc="00000002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F5FB2"/>
    <w:multiLevelType w:val="hybridMultilevel"/>
    <w:tmpl w:val="9C62F9F4"/>
    <w:lvl w:ilvl="0" w:tplc="67D4A2EA">
      <w:start w:val="14"/>
      <w:numFmt w:val="decimal"/>
      <w:lvlText w:val="%1."/>
      <w:lvlJc w:val="left"/>
      <w:pPr>
        <w:ind w:left="82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75B03773"/>
    <w:multiLevelType w:val="hybridMultilevel"/>
    <w:tmpl w:val="5900DD10"/>
    <w:lvl w:ilvl="0" w:tplc="A2680ACA">
      <w:start w:val="16"/>
      <w:numFmt w:val="decimal"/>
      <w:lvlText w:val="%1."/>
      <w:lvlJc w:val="left"/>
      <w:pPr>
        <w:ind w:left="19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7BB223E1"/>
    <w:multiLevelType w:val="hybridMultilevel"/>
    <w:tmpl w:val="72C6ACFA"/>
    <w:lvl w:ilvl="0" w:tplc="00000002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648297">
    <w:abstractNumId w:val="0"/>
  </w:num>
  <w:num w:numId="2" w16cid:durableId="497772538">
    <w:abstractNumId w:val="1"/>
  </w:num>
  <w:num w:numId="3" w16cid:durableId="1009526527">
    <w:abstractNumId w:val="2"/>
  </w:num>
  <w:num w:numId="4" w16cid:durableId="812134725">
    <w:abstractNumId w:val="3"/>
  </w:num>
  <w:num w:numId="5" w16cid:durableId="1534003652">
    <w:abstractNumId w:val="8"/>
  </w:num>
  <w:num w:numId="6" w16cid:durableId="1695571639">
    <w:abstractNumId w:val="4"/>
  </w:num>
  <w:num w:numId="7" w16cid:durableId="1607691153">
    <w:abstractNumId w:val="6"/>
  </w:num>
  <w:num w:numId="8" w16cid:durableId="1971935927">
    <w:abstractNumId w:val="10"/>
  </w:num>
  <w:num w:numId="9" w16cid:durableId="1788770843">
    <w:abstractNumId w:val="7"/>
  </w:num>
  <w:num w:numId="10" w16cid:durableId="756437770">
    <w:abstractNumId w:val="5"/>
  </w:num>
  <w:num w:numId="11" w16cid:durableId="1553150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FE"/>
    <w:rsid w:val="00040959"/>
    <w:rsid w:val="000F4ECE"/>
    <w:rsid w:val="000F7610"/>
    <w:rsid w:val="00113E4C"/>
    <w:rsid w:val="00154995"/>
    <w:rsid w:val="001C5354"/>
    <w:rsid w:val="00264808"/>
    <w:rsid w:val="002B2795"/>
    <w:rsid w:val="002D3992"/>
    <w:rsid w:val="00335BFE"/>
    <w:rsid w:val="004678EF"/>
    <w:rsid w:val="00495E34"/>
    <w:rsid w:val="004F51D6"/>
    <w:rsid w:val="00511BCF"/>
    <w:rsid w:val="00550B18"/>
    <w:rsid w:val="005B1A5A"/>
    <w:rsid w:val="005C3C92"/>
    <w:rsid w:val="005C6EBC"/>
    <w:rsid w:val="005E5364"/>
    <w:rsid w:val="00604684"/>
    <w:rsid w:val="00617E75"/>
    <w:rsid w:val="00630C68"/>
    <w:rsid w:val="00633157"/>
    <w:rsid w:val="006E0303"/>
    <w:rsid w:val="006E1C79"/>
    <w:rsid w:val="006E3122"/>
    <w:rsid w:val="006F0921"/>
    <w:rsid w:val="007B561C"/>
    <w:rsid w:val="007C6052"/>
    <w:rsid w:val="007F0673"/>
    <w:rsid w:val="008037D3"/>
    <w:rsid w:val="008338E4"/>
    <w:rsid w:val="008428A3"/>
    <w:rsid w:val="00850941"/>
    <w:rsid w:val="00856E01"/>
    <w:rsid w:val="008775F5"/>
    <w:rsid w:val="008A4DE7"/>
    <w:rsid w:val="008B72D0"/>
    <w:rsid w:val="00955799"/>
    <w:rsid w:val="00A42060"/>
    <w:rsid w:val="00A52DB8"/>
    <w:rsid w:val="00AD02E1"/>
    <w:rsid w:val="00B10349"/>
    <w:rsid w:val="00B145D1"/>
    <w:rsid w:val="00B61B9D"/>
    <w:rsid w:val="00B65CFE"/>
    <w:rsid w:val="00B97DAF"/>
    <w:rsid w:val="00C003DC"/>
    <w:rsid w:val="00C92CFF"/>
    <w:rsid w:val="00C95ACD"/>
    <w:rsid w:val="00D338CE"/>
    <w:rsid w:val="00D44826"/>
    <w:rsid w:val="00D535CE"/>
    <w:rsid w:val="00DA25E0"/>
    <w:rsid w:val="00DB06CB"/>
    <w:rsid w:val="00DB0A7F"/>
    <w:rsid w:val="00DF0846"/>
    <w:rsid w:val="00EA6EB8"/>
    <w:rsid w:val="00F178B0"/>
    <w:rsid w:val="00F32B6E"/>
    <w:rsid w:val="00F355E0"/>
    <w:rsid w:val="00FC0D34"/>
    <w:rsid w:val="00FD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5C874E"/>
  <w15:chartTrackingRefBased/>
  <w15:docId w15:val="{6D15B9F1-ECE6-3B48-AEC6-A26B6D67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5z1">
    <w:name w:val="WW8Num5z1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HeaderChar">
    <w:name w:val="Header Char"/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/>
      <w:sz w:val="24"/>
      <w:szCs w:val="24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IEM</Company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Lopamudra Barua</cp:lastModifiedBy>
  <cp:revision>2</cp:revision>
  <cp:lastPrinted>1899-12-31T18:30:00Z</cp:lastPrinted>
  <dcterms:created xsi:type="dcterms:W3CDTF">2025-11-09T13:02:00Z</dcterms:created>
  <dcterms:modified xsi:type="dcterms:W3CDTF">2025-11-09T13:02:00Z</dcterms:modified>
</cp:coreProperties>
</file>